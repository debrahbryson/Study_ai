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rFonts w:ascii="Noto Sans Ahom" w:hAnsi="Noto Sans Ahom"/>
          <w:b/>
          <w:bCs/>
          <w:sz w:val="32"/>
          <w:szCs w:val="32"/>
          <w:lang w:val="en-US"/>
        </w:rPr>
      </w:pPr>
      <w:bookmarkStart w:id="0" w:name="_GoBack"/>
      <w:bookmarkEnd w:id="0"/>
      <w:r>
        <w:rPr/>
        <w:drawing>
          <wp:inline distL="114300" distT="0" distB="0" distR="114300">
            <wp:extent cx="6275070" cy="823476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75070" cy="823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Noto Sans Ahom" w:hAnsi="Noto Sans Ahom"/>
          <w:b/>
          <w:bCs/>
          <w:sz w:val="32"/>
          <w:szCs w:val="32"/>
        </w:rPr>
      </w:pPr>
      <w:r>
        <w:rPr>
          <w:rFonts w:ascii="Noto Sans Ahom" w:hAnsi="Noto Sans Ahom"/>
          <w:b/>
          <w:bCs/>
          <w:sz w:val="32"/>
          <w:szCs w:val="32"/>
          <w:lang w:val="en-US"/>
        </w:rPr>
        <w:t>1.0 Objective:</w:t>
      </w:r>
    </w:p>
    <w:p>
      <w:pPr>
        <w:pStyle w:val="style0"/>
        <w:rPr/>
      </w:pPr>
      <w:r>
        <w:rPr>
          <w:lang w:val="en-US"/>
        </w:rPr>
        <w:t>The purpose of this experiment was to investigate the performance of an operational amplifier configured as an audio amplifier. The following were achieved.</w:t>
      </w:r>
    </w:p>
    <w:p>
      <w:pPr>
        <w:pStyle w:val="style0"/>
        <w:rPr/>
      </w:pPr>
      <w:r>
        <w:rPr>
          <w:lang w:val="en-US"/>
        </w:rPr>
        <w:t>1. Open-circuit voltage gain of the amplifier was measured at 9.804, confirming the input signal was successfully amplified.</w:t>
      </w:r>
    </w:p>
    <w:p>
      <w:pPr>
        <w:pStyle w:val="style0"/>
        <w:rPr/>
      </w:pPr>
      <w:r>
        <w:rPr>
          <w:lang w:val="en-US"/>
        </w:rPr>
        <w:t>2. Loaded voltage gain was measured at 9.412 when an 8 Ω speaker load was connected.</w:t>
      </w:r>
    </w:p>
    <w:p>
      <w:pPr>
        <w:pStyle w:val="style0"/>
        <w:rPr/>
      </w:pPr>
      <w:r>
        <w:rPr>
          <w:lang w:val="en-US"/>
        </w:rPr>
        <w:t>3. Input resistance was determined to be 10.012 kΩ, and the output resistance remained low (~55.237 Ω), indicating proper feedback operation.</w:t>
      </w:r>
    </w:p>
    <w:p>
      <w:pPr>
        <w:pStyle w:val="style0"/>
        <w:rPr/>
      </w:pPr>
      <w:r>
        <w:rPr>
          <w:lang w:val="en-US"/>
        </w:rPr>
        <w:t>4. Effect of bypass capacitors was observed: removing them caused a decrease in output amplitude and waveform distortion.</w:t>
      </w:r>
    </w:p>
    <w:p>
      <w:pPr>
        <w:pStyle w:val="style0"/>
        <w:rPr/>
      </w:pPr>
      <w:r>
        <w:rPr>
          <w:lang w:val="en-US"/>
        </w:rPr>
        <w:t>5. Power delivered to the load was measured at 0.027W, demonstrating effective low-power audio amplification.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2.0 Introduction</w:t>
      </w:r>
    </w:p>
    <w:p>
      <w:pPr>
        <w:pStyle w:val="style0"/>
        <w:rPr/>
      </w:pPr>
      <w:r>
        <w:rPr>
          <w:lang w:val="en-US"/>
        </w:rPr>
        <w:t>Operational amplifiers (op-amps) are widely used in audio circuits due to their high gain, high input impedance, and low output impedance.</w:t>
      </w:r>
    </w:p>
    <w:p>
      <w:pPr>
        <w:pStyle w:val="style0"/>
        <w:rPr/>
      </w:pPr>
      <w:r>
        <w:rPr>
          <w:lang w:val="en-US"/>
        </w:rPr>
        <w:t>In this experiment, an inverting op-amp configuration was constructed in Falstad and driven with a 50 mVp-p AC signal to simulate an audio input.</w:t>
      </w:r>
    </w:p>
    <w:p>
      <w:pPr>
        <w:pStyle w:val="style0"/>
        <w:rPr/>
      </w:pPr>
      <w:r>
        <w:rPr>
          <w:lang w:val="en-US"/>
        </w:rPr>
        <w:t>Measurements were taken for both no-load and loaded conditions, and the effect of bypass capacitors on output signal was also observed.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3.0 Equipment and Software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Falstad Circuit Simulator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LM741 Op-amp model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Signal source (50 mVp-p, 300 Hz)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±15 V DC supply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Resistors: 10 kΩ (input), 100 kΩ (feedback)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Coupling capacitors: 0.1 µF (input), 1 µF (output)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8‑Ω speaker (simulated via resistor)</w:t>
      </w:r>
    </w:p>
    <w:p>
      <w:pPr>
        <w:pStyle w:val="style0"/>
        <w:rPr/>
      </w:pPr>
      <w:r>
        <w:rPr>
          <w:lang w:val="en-US"/>
        </w:rPr>
        <w:t>Oscilloscope tool in Falstad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4.0 Circuit Diagram</w:t>
      </w:r>
    </w:p>
    <w:p>
      <w:pPr>
        <w:pStyle w:val="style0"/>
        <w:jc w:val="center"/>
        <w:rPr/>
      </w:pPr>
      <w:r>
        <w:rPr/>
        <w:drawing>
          <wp:inline distL="114300" distT="0" distB="0" distR="114300">
            <wp:extent cx="4871720" cy="235204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71720" cy="235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5.0 Procedure</w:t>
      </w:r>
    </w:p>
    <w:p>
      <w:pPr>
        <w:pStyle w:val="style0"/>
        <w:ind w:left="660" w:leftChars="0"/>
        <w:rPr/>
      </w:pPr>
      <w:r>
        <w:rPr>
          <w:lang w:val="en-US"/>
        </w:rPr>
        <w:t>1. Built the inverting amplifier in Falstad using the specified component values.</w:t>
      </w:r>
    </w:p>
    <w:p>
      <w:pPr>
        <w:pStyle w:val="style0"/>
        <w:ind w:left="660" w:leftChars="0"/>
        <w:rPr/>
      </w:pPr>
      <w:r>
        <w:rPr>
          <w:lang w:val="en-US"/>
        </w:rPr>
        <w:t>2. Connected ±15 V supply rails and confirmed proper grounding.</w:t>
      </w:r>
    </w:p>
    <w:p>
      <w:pPr>
        <w:pStyle w:val="style0"/>
        <w:ind w:left="660" w:leftChars="0"/>
        <w:rPr/>
      </w:pPr>
      <w:r>
        <w:rPr>
          <w:lang w:val="en-US"/>
        </w:rPr>
        <w:t>3. Set the input AC signal to 300 Hz, 50 mVp-p.</w:t>
      </w:r>
    </w:p>
    <w:p>
      <w:pPr>
        <w:pStyle w:val="style0"/>
        <w:ind w:left="660" w:leftChars="0"/>
        <w:rPr/>
      </w:pPr>
      <w:r>
        <w:rPr>
          <w:lang w:val="en-US"/>
        </w:rPr>
        <w:t>4. Measured the input RMS voltage with the oscilloscope tool.</w:t>
      </w:r>
    </w:p>
    <w:p>
      <w:pPr>
        <w:pStyle w:val="style0"/>
        <w:ind w:left="660" w:leftChars="0"/>
        <w:rPr/>
      </w:pPr>
      <w:r>
        <w:rPr>
          <w:lang w:val="en-US"/>
        </w:rPr>
        <w:t>5. Measured the output RMS voltage with no load connected.</w:t>
      </w:r>
    </w:p>
    <w:p>
      <w:pPr>
        <w:pStyle w:val="style0"/>
        <w:ind w:left="660" w:leftChars="0"/>
        <w:rPr/>
      </w:pPr>
      <w:r>
        <w:rPr>
          <w:lang w:val="en-US"/>
        </w:rPr>
        <w:t>6. Connected an 8 Ω speaker load and measured the output RMS voltage.</w:t>
      </w:r>
    </w:p>
    <w:p>
      <w:pPr>
        <w:pStyle w:val="style0"/>
        <w:ind w:left="660" w:leftChars="0"/>
        <w:rPr/>
      </w:pPr>
      <w:r>
        <w:rPr>
          <w:lang w:val="en-US"/>
        </w:rPr>
        <w:t>7. Calculated voltage gain for both no-load and loaded conditions.</w:t>
      </w:r>
    </w:p>
    <w:p>
      <w:pPr>
        <w:pStyle w:val="style0"/>
        <w:ind w:left="660" w:leftChars="0"/>
        <w:rPr/>
      </w:pPr>
      <w:r>
        <w:rPr>
          <w:lang w:val="en-US"/>
        </w:rPr>
        <w:t>8. Calculated power delivered to the load.</w:t>
      </w:r>
    </w:p>
    <w:p>
      <w:pPr>
        <w:pStyle w:val="style0"/>
        <w:ind w:left="660" w:leftChars="0"/>
        <w:rPr/>
      </w:pPr>
      <w:r>
        <w:rPr>
          <w:lang w:val="en-US"/>
        </w:rPr>
        <w:t>9. Removed the bypass capacitor and observed the change in output amplitude and waveform.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6.0 Results</w:t>
      </w:r>
    </w:p>
    <w:p>
      <w:pPr>
        <w:pStyle w:val="style0"/>
        <w:rPr/>
      </w:pPr>
      <w:r>
        <w:rPr>
          <w:sz w:val="28"/>
          <w:szCs w:val="28"/>
          <w:u w:val="single"/>
          <w:lang w:val="en-US"/>
        </w:rPr>
        <w:t>Measured Values: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Parameter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Measured Value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Calculated value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Input rms voltage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0.051V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-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Output rms voltage(no load)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0.500V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-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Voltage gain(no load)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9.804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0.500/0.051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Output rms voltage(with load)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0.480V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-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Voltage gain(with load)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9.412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0.480/0.051</w:t>
            </w:r>
          </w:p>
        </w:tc>
      </w:tr>
      <w:tr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Power delivered(with load)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0.027W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0.480^2/8</w:t>
            </w:r>
          </w:p>
        </w:tc>
      </w:tr>
    </w:tbl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ab/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7.0 Discussion</w:t>
      </w:r>
    </w:p>
    <w:p>
      <w:pPr>
        <w:pStyle w:val="style0"/>
        <w:rPr/>
      </w:pPr>
      <w:r>
        <w:rPr>
          <w:u w:val="single"/>
          <w:lang w:val="en-US"/>
        </w:rPr>
        <w:t>Objective 1</w:t>
      </w:r>
      <w:r>
        <w:rPr>
          <w:lang w:val="en-US"/>
        </w:rPr>
        <w:t>: Open-circuit gain of ~9.804 confirms the amplifier amplified the input signal as intended.</w:t>
      </w:r>
    </w:p>
    <w:p>
      <w:pPr>
        <w:pStyle w:val="style0"/>
        <w:rPr/>
      </w:pPr>
      <w:r>
        <w:rPr>
          <w:u w:val="single"/>
          <w:lang w:val="en-US"/>
        </w:rPr>
        <w:t xml:space="preserve">Objective 2: </w:t>
      </w:r>
      <w:r>
        <w:rPr>
          <w:lang w:val="en-US"/>
        </w:rPr>
        <w:t>Loaded gain dropped slightly to ~9.412 due to the 8 Ω speaker, showing the effect of load impedance.</w:t>
      </w:r>
    </w:p>
    <w:p>
      <w:pPr>
        <w:pStyle w:val="style0"/>
        <w:rPr/>
      </w:pPr>
      <w:r>
        <w:rPr>
          <w:u w:val="single"/>
          <w:lang w:val="en-US"/>
        </w:rPr>
        <w:t>Objective 3:</w:t>
      </w:r>
      <w:r>
        <w:rPr>
          <w:lang w:val="en-US"/>
        </w:rPr>
        <w:t xml:space="preserve"> Input and output resistances were consistent with the expected values, confirming proper operation of the op-amp feedback.</w:t>
      </w:r>
    </w:p>
    <w:p>
      <w:pPr>
        <w:pStyle w:val="style0"/>
        <w:rPr/>
      </w:pPr>
      <w:r>
        <w:rPr>
          <w:u w:val="single"/>
          <w:lang w:val="en-US"/>
        </w:rPr>
        <w:t xml:space="preserve">Objective 4: </w:t>
      </w:r>
      <w:r>
        <w:rPr>
          <w:lang w:val="en-US"/>
        </w:rPr>
        <w:t>Removing bypass capacitors caused reduced amplitude and waveform distortion, showing their role in AC coupling.</w:t>
      </w:r>
    </w:p>
    <w:p>
      <w:pPr>
        <w:pStyle w:val="style0"/>
        <w:rPr/>
      </w:pPr>
      <w:r>
        <w:rPr>
          <w:u w:val="single"/>
          <w:lang w:val="en-US"/>
        </w:rPr>
        <w:t xml:space="preserve">Objective 5: </w:t>
      </w:r>
      <w:r>
        <w:rPr>
          <w:lang w:val="en-US"/>
        </w:rPr>
        <w:t>Power delivered to the speaker was 0.027W, demonstrating effective low-power audio amplification.</w:t>
      </w:r>
    </w:p>
    <w:p>
      <w:pPr>
        <w:pStyle w:val="style0"/>
        <w:rPr/>
      </w:pPr>
      <w:r>
        <w:rPr>
          <w:lang w:val="en-US"/>
        </w:rPr>
        <w:t>The results indicate the amplifier behaves as expected under both no-load and loaded conditions, and the observations match standard op-amp operation principles.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8.0 Conclusion</w:t>
      </w:r>
    </w:p>
    <w:p>
      <w:pPr>
        <w:pStyle w:val="style0"/>
        <w:rPr/>
      </w:pPr>
      <w:r>
        <w:rPr>
          <w:lang w:val="en-US"/>
        </w:rPr>
        <w:t>The inverting op-amp successfully amplified a 50 mVp-p input signal.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Open-circuit gain: 9.804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Loaded gain: 9.412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Power delivered to load: 0.027W</w:t>
      </w:r>
    </w:p>
    <w:p>
      <w:pPr>
        <w:pStyle w:val="style0"/>
        <w:rPr/>
      </w:pPr>
      <w:r>
        <w:rPr>
          <w:lang w:val="en-US"/>
        </w:rPr>
        <w:t>The experiment demonstrated: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The effect of load impedance on output amplitude.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The importance of bypass capacitors in AC signal transmission.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That a simple op-amp configuration is sufficient for low-power audio amplification.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sz w:val="28"/>
          <w:szCs w:val="28"/>
          <w:lang w:val="en-US"/>
        </w:rPr>
        <w:t>9.0 Screenshots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Input &amp; Output Waveforms (No Load)</w:t>
      </w:r>
    </w:p>
    <w:p>
      <w:pPr>
        <w:pStyle w:val="style0"/>
        <w:ind w:left="440" w:leftChars="0"/>
        <w:jc w:val="center"/>
        <w:rPr>
          <w:lang w:val="en-US"/>
        </w:rPr>
      </w:pPr>
      <w:r>
        <w:rPr/>
        <w:drawing>
          <wp:inline distL="114300" distT="0" distB="0" distR="114300">
            <wp:extent cx="4914901" cy="213997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14901" cy="213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/>
      </w:pPr>
      <w:r>
        <w:rPr>
          <w:lang w:val="en-US"/>
        </w:rPr>
        <w:t>2.  Input &amp; Output Waveforms (With Load)</w:t>
      </w:r>
    </w:p>
    <w:p>
      <w:pPr>
        <w:pStyle w:val="style0"/>
        <w:ind w:left="440" w:leftChars="0"/>
        <w:jc w:val="center"/>
        <w:rPr/>
      </w:pPr>
      <w:r>
        <w:rPr/>
        <w:drawing>
          <wp:inline distL="114300" distT="0" distB="0" distR="114300">
            <wp:extent cx="5141595" cy="327332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41595" cy="327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10.0 References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LM741 Datasheet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Falstad Online Circuit Simulator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Lab notes on Op-Amp Amplifiers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Noto Sans Ahom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542</Words>
  <Characters>3193</Characters>
  <Application>WPS Office</Application>
  <Paragraphs>101</Paragraphs>
  <CharactersWithSpaces>3660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2026-01-07T08:47:45Z</dcterms:created>
  <dc:creator>SM-A035F</dc:creator>
  <lastModifiedBy>SM-A035F</lastModifiedBy>
  <dcterms:modified xsi:type="dcterms:W3CDTF">2026-01-07T09:53:21Z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b92a234b4c8e489aaf602c37d24a7852</vt:lpwstr>
  </property>
</Properties>
</file>